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7DD3B" w14:textId="6B215F14" w:rsidR="00273C15" w:rsidRDefault="00273C15" w:rsidP="00273C15">
      <w:pPr>
        <w:pStyle w:val="ListParagraph"/>
        <w:numPr>
          <w:ilvl w:val="0"/>
          <w:numId w:val="1"/>
        </w:numPr>
      </w:pPr>
      <w:r>
        <w:rPr>
          <w:rFonts w:ascii="Roboto" w:hAnsi="Roboto"/>
          <w:color w:val="545B64"/>
          <w:sz w:val="21"/>
          <w:szCs w:val="21"/>
          <w:shd w:val="clear" w:color="auto" w:fill="FFFFFF"/>
        </w:rPr>
        <w:t>Distribution domain name</w:t>
      </w:r>
      <w:r>
        <w:t xml:space="preserve"> ( </w:t>
      </w:r>
      <w:hyperlink r:id="rId7" w:history="1">
        <w:r w:rsidRPr="00B84DBF">
          <w:rPr>
            <w:rStyle w:val="Hyperlink"/>
          </w:rPr>
          <w:t>https://d245wpiibnim3n.cloudfront.net/</w:t>
        </w:r>
      </w:hyperlink>
      <w:r>
        <w:t xml:space="preserve"> )      </w:t>
      </w:r>
    </w:p>
    <w:p w14:paraId="12524B34" w14:textId="1FED27A1" w:rsidR="009D31F1" w:rsidRDefault="00273C15">
      <w:r w:rsidRPr="00273C15">
        <w:drawing>
          <wp:inline distT="0" distB="0" distL="0" distR="0" wp14:anchorId="278EF14B" wp14:editId="1CB34870">
            <wp:extent cx="5943600" cy="3357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18BD" w14:textId="32BFEEEA" w:rsidR="00273C15" w:rsidRDefault="00273C15"/>
    <w:p w14:paraId="25F1B858" w14:textId="06FBE616" w:rsidR="00273C15" w:rsidRDefault="00273C15" w:rsidP="00273C1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  <w:r w:rsidRPr="00273C15">
        <w:rPr>
          <w:rFonts w:ascii="Roboto" w:eastAsia="Times New Roman" w:hAnsi="Roboto" w:cs="Times New Roman"/>
          <w:sz w:val="21"/>
          <w:szCs w:val="21"/>
        </w:rPr>
        <w:t>Bucket website endpoint</w:t>
      </w:r>
      <w:r>
        <w:rPr>
          <w:rFonts w:ascii="Roboto" w:eastAsia="Times New Roman" w:hAnsi="Roboto" w:cs="Times New Roman"/>
          <w:sz w:val="21"/>
          <w:szCs w:val="21"/>
        </w:rPr>
        <w:t xml:space="preserve"> ( </w:t>
      </w:r>
      <w:hyperlink r:id="rId9" w:history="1">
        <w:r w:rsidRPr="00B84DBF">
          <w:rPr>
            <w:rStyle w:val="Hyperlink"/>
            <w:rFonts w:ascii="Roboto" w:eastAsia="Times New Roman" w:hAnsi="Roboto" w:cs="Times New Roman"/>
            <w:sz w:val="21"/>
            <w:szCs w:val="21"/>
          </w:rPr>
          <w:t>http://my-204537799529--bucket.s3-website.us-east-2.amazonaws.com</w:t>
        </w:r>
      </w:hyperlink>
      <w:r>
        <w:rPr>
          <w:rFonts w:ascii="Roboto" w:eastAsia="Times New Roman" w:hAnsi="Roboto" w:cs="Times New Roman"/>
          <w:sz w:val="21"/>
          <w:szCs w:val="21"/>
        </w:rPr>
        <w:t xml:space="preserve"> ).</w:t>
      </w:r>
    </w:p>
    <w:p w14:paraId="08B67D70" w14:textId="77777777" w:rsidR="00273C15" w:rsidRPr="00273C15" w:rsidRDefault="00273C15" w:rsidP="00273C15">
      <w:pPr>
        <w:pStyle w:val="ListParagraph"/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</w:p>
    <w:p w14:paraId="083D6233" w14:textId="4946E428" w:rsidR="00273C15" w:rsidRDefault="00273C15" w:rsidP="00273C15">
      <w:pPr>
        <w:pStyle w:val="ListParagraph"/>
      </w:pPr>
      <w:r w:rsidRPr="00273C15">
        <w:drawing>
          <wp:inline distT="0" distB="0" distL="0" distR="0" wp14:anchorId="3FABBA88" wp14:editId="35F54213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C15">
      <w:footerReference w:type="even" r:id="rId11"/>
      <w:footerReference w:type="defaul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72B40" w14:textId="77777777" w:rsidR="0050789C" w:rsidRDefault="0050789C" w:rsidP="00273C15">
      <w:pPr>
        <w:spacing w:after="0" w:line="240" w:lineRule="auto"/>
      </w:pPr>
      <w:r>
        <w:separator/>
      </w:r>
    </w:p>
  </w:endnote>
  <w:endnote w:type="continuationSeparator" w:id="0">
    <w:p w14:paraId="45344F0E" w14:textId="77777777" w:rsidR="0050789C" w:rsidRDefault="0050789C" w:rsidP="00273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9853C" w14:textId="03F19E68" w:rsidR="00273C15" w:rsidRDefault="00273C1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A2621F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3175"/>
              <wp:wrapSquare wrapText="bothSides"/>
              <wp:docPr id="2" name="Text Box 2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26CD4F" w14:textId="029EFDA2" w:rsidR="00273C15" w:rsidRPr="00273C15" w:rsidRDefault="00273C15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273C1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2621F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range Restricted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fill o:detectmouseclick="t"/>
              <v:textbox style="mso-fit-shape-to-text:t" inset="0,0,0,0">
                <w:txbxContent>
                  <w:p w14:paraId="0326CD4F" w14:textId="029EFDA2" w:rsidR="00273C15" w:rsidRPr="00273C15" w:rsidRDefault="00273C15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273C1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4F468" w14:textId="293EBF4C" w:rsidR="00273C15" w:rsidRDefault="00273C1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874F098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3175"/>
              <wp:wrapSquare wrapText="bothSides"/>
              <wp:docPr id="3" name="Text Box 3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9ACBF8" w14:textId="308FCFF9" w:rsidR="00273C15" w:rsidRPr="00273C15" w:rsidRDefault="00273C15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273C1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74F09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Orange Restricted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 filled="f" stroked="f">
              <v:fill o:detectmouseclick="t"/>
              <v:textbox style="mso-fit-shape-to-text:t" inset="0,0,0,0">
                <w:txbxContent>
                  <w:p w14:paraId="3F9ACBF8" w14:textId="308FCFF9" w:rsidR="00273C15" w:rsidRPr="00273C15" w:rsidRDefault="00273C15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273C1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AA8FD" w14:textId="7E411125" w:rsidR="00273C15" w:rsidRDefault="00273C1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9A2311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6985" b="3175"/>
              <wp:wrapSquare wrapText="bothSides"/>
              <wp:docPr id="1" name="Text Box 1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589897" w14:textId="26E27EC5" w:rsidR="00273C15" w:rsidRPr="00273C15" w:rsidRDefault="00273C15">
                          <w:pPr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273C1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A2311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range Restricted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fill o:detectmouseclick="t"/>
              <v:textbox style="mso-fit-shape-to-text:t" inset="0,0,0,0">
                <w:txbxContent>
                  <w:p w14:paraId="09589897" w14:textId="26E27EC5" w:rsidR="00273C15" w:rsidRPr="00273C15" w:rsidRDefault="00273C15">
                    <w:pPr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273C1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A7060" w14:textId="77777777" w:rsidR="0050789C" w:rsidRDefault="0050789C" w:rsidP="00273C15">
      <w:pPr>
        <w:spacing w:after="0" w:line="240" w:lineRule="auto"/>
      </w:pPr>
      <w:r>
        <w:separator/>
      </w:r>
    </w:p>
  </w:footnote>
  <w:footnote w:type="continuationSeparator" w:id="0">
    <w:p w14:paraId="6DB3937F" w14:textId="77777777" w:rsidR="0050789C" w:rsidRDefault="0050789C" w:rsidP="00273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27C06"/>
    <w:multiLevelType w:val="hybridMultilevel"/>
    <w:tmpl w:val="239426C2"/>
    <w:lvl w:ilvl="0" w:tplc="07127E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DA"/>
    <w:rsid w:val="001A16DA"/>
    <w:rsid w:val="00273C15"/>
    <w:rsid w:val="0050789C"/>
    <w:rsid w:val="009D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EAF41"/>
  <w15:chartTrackingRefBased/>
  <w15:docId w15:val="{FD49D1FC-57F1-4516-8325-4EF15FA3A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C15"/>
  </w:style>
  <w:style w:type="paragraph" w:styleId="Footer">
    <w:name w:val="footer"/>
    <w:basedOn w:val="Normal"/>
    <w:link w:val="FooterChar"/>
    <w:uiPriority w:val="99"/>
    <w:unhideWhenUsed/>
    <w:rsid w:val="00273C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C15"/>
  </w:style>
  <w:style w:type="paragraph" w:styleId="ListParagraph">
    <w:name w:val="List Paragraph"/>
    <w:basedOn w:val="Normal"/>
    <w:uiPriority w:val="34"/>
    <w:qFormat/>
    <w:rsid w:val="00273C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C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C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4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d245wpiibnim3n.cloudfront.net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my-204537799529--bucket.s3-website.us-east-2.amazonaws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HELMY Eslam OBS/GDO</dc:creator>
  <cp:keywords/>
  <dc:description/>
  <cp:lastModifiedBy>HELMY Eslam OBS/GDO</cp:lastModifiedBy>
  <cp:revision>2</cp:revision>
  <dcterms:created xsi:type="dcterms:W3CDTF">2023-01-18T17:23:00Z</dcterms:created>
  <dcterms:modified xsi:type="dcterms:W3CDTF">2023-01-18T17:26:00Z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#ed7d31,8,Helvetica 75 Bold</vt:lpwstr>
  </property>
  <property fmtid="{D5CDD505-2E9C-101B-9397-08002B2CF9AE}" pid="4" name="ClassificationContentMarkingFooterText">
    <vt:lpwstr>Orange Restricted</vt:lpwstr>
  </property>
  <property fmtid="{D5CDD505-2E9C-101B-9397-08002B2CF9AE}" pid="5" name="MSIP_Label_e6c818a6-e1a0-4a6e-a969-20d857c5dc62_Enabled">
    <vt:lpwstr>true</vt:lpwstr>
  </property>
  <property fmtid="{D5CDD505-2E9C-101B-9397-08002B2CF9AE}" pid="6" name="MSIP_Label_e6c818a6-e1a0-4a6e-a969-20d857c5dc62_SetDate">
    <vt:lpwstr>2023-01-18T17:23:54Z</vt:lpwstr>
  </property>
  <property fmtid="{D5CDD505-2E9C-101B-9397-08002B2CF9AE}" pid="7" name="MSIP_Label_e6c818a6-e1a0-4a6e-a969-20d857c5dc62_Method">
    <vt:lpwstr>Standard</vt:lpwstr>
  </property>
  <property fmtid="{D5CDD505-2E9C-101B-9397-08002B2CF9AE}" pid="8" name="MSIP_Label_e6c818a6-e1a0-4a6e-a969-20d857c5dc62_Name">
    <vt:lpwstr>Orange_restricted_internal.2</vt:lpwstr>
  </property>
  <property fmtid="{D5CDD505-2E9C-101B-9397-08002B2CF9AE}" pid="9" name="MSIP_Label_e6c818a6-e1a0-4a6e-a969-20d857c5dc62_SiteId">
    <vt:lpwstr>90c7a20a-f34b-40bf-bc48-b9253b6f5d20</vt:lpwstr>
  </property>
  <property fmtid="{D5CDD505-2E9C-101B-9397-08002B2CF9AE}" pid="10" name="MSIP_Label_e6c818a6-e1a0-4a6e-a969-20d857c5dc62_ActionId">
    <vt:lpwstr>95a874b9-4035-48b8-8971-e54dbd8f46bb</vt:lpwstr>
  </property>
  <property fmtid="{D5CDD505-2E9C-101B-9397-08002B2CF9AE}" pid="11" name="MSIP_Label_e6c818a6-e1a0-4a6e-a969-20d857c5dc62_ContentBits">
    <vt:lpwstr>2</vt:lpwstr>
  </property>
</Properties>
</file>